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80"/>
        <w:gridCol w:w="8260"/>
      </w:tblGrid>
      <w:tr w:rsidR="004A4896" w14:paraId="22ED7B40" w14:textId="77777777">
        <w:trPr>
          <w:tblCellSpacing w:w="0" w:type="dxa"/>
        </w:trPr>
        <w:tc>
          <w:tcPr>
            <w:tcW w:w="2380" w:type="dxa"/>
            <w:tcMar>
              <w:top w:w="0" w:type="dxa"/>
              <w:left w:w="0" w:type="dxa"/>
              <w:bottom w:w="0" w:type="dxa"/>
              <w:right w:w="100" w:type="dxa"/>
            </w:tcMar>
            <w:hideMark/>
          </w:tcPr>
          <w:p w14:paraId="7DB92B2D" w14:textId="77777777" w:rsidR="004A4896" w:rsidRDefault="00AC3166">
            <w:pPr>
              <w:pStyle w:val="nameboxspan"/>
              <w:spacing w:after="300"/>
              <w:ind w:left="660" w:right="300"/>
              <w:rPr>
                <w:rStyle w:val="separator-left"/>
              </w:rPr>
            </w:pPr>
            <w:r>
              <w:rPr>
                <w:rStyle w:val="separator-left"/>
                <w:shd w:val="clear" w:color="auto" w:fill="auto"/>
              </w:rPr>
              <w:t>G</w:t>
            </w:r>
          </w:p>
          <w:p w14:paraId="43BA56A8" w14:textId="77777777" w:rsidR="004A4896" w:rsidRDefault="00AC3166">
            <w:pPr>
              <w:pStyle w:val="separator-leftdivname"/>
              <w:spacing w:line="520" w:lineRule="atLeast"/>
              <w:ind w:right="300"/>
              <w:rPr>
                <w:rStyle w:val="separator-left"/>
                <w:rFonts w:ascii="Hind" w:eastAsia="Hind" w:hAnsi="Hind" w:cs="Hind"/>
                <w:b/>
                <w:bCs/>
                <w:color w:val="1CB684"/>
                <w:sz w:val="34"/>
                <w:szCs w:val="34"/>
              </w:rPr>
            </w:pPr>
            <w:r>
              <w:rPr>
                <w:rStyle w:val="span"/>
                <w:rFonts w:ascii="Hind" w:eastAsia="Hind" w:hAnsi="Hind" w:cs="Hind"/>
                <w:b/>
                <w:bCs/>
                <w:color w:val="1CB684"/>
                <w:sz w:val="34"/>
                <w:szCs w:val="34"/>
              </w:rPr>
              <w:t>Carrye</w:t>
            </w:r>
            <w:r>
              <w:rPr>
                <w:rStyle w:val="separator-left"/>
                <w:rFonts w:ascii="Hind" w:eastAsia="Hind" w:hAnsi="Hind" w:cs="Hind"/>
                <w:b/>
                <w:bCs/>
                <w:color w:val="1CB684"/>
                <w:sz w:val="34"/>
                <w:szCs w:val="34"/>
              </w:rPr>
              <w:t xml:space="preserve"> </w:t>
            </w:r>
            <w:r>
              <w:rPr>
                <w:rStyle w:val="span"/>
                <w:rFonts w:ascii="Hind" w:eastAsia="Hind" w:hAnsi="Hind" w:cs="Hind"/>
                <w:b/>
                <w:bCs/>
                <w:color w:val="1CB684"/>
                <w:sz w:val="34"/>
                <w:szCs w:val="34"/>
              </w:rPr>
              <w:t>Gaulin</w:t>
            </w:r>
          </w:p>
          <w:p w14:paraId="5E9B47DE" w14:textId="6D191B53" w:rsidR="004A4896" w:rsidRDefault="00AC3166">
            <w:pPr>
              <w:pStyle w:val="separator-leftdivaddressfield"/>
              <w:spacing w:line="360" w:lineRule="atLeast"/>
              <w:ind w:right="300"/>
              <w:jc w:val="right"/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  <w:t>(910) 336-7845</w:t>
            </w:r>
          </w:p>
          <w:p w14:paraId="773A27E6" w14:textId="793FA5F0" w:rsidR="00AC3166" w:rsidRDefault="00AC3166">
            <w:pPr>
              <w:pStyle w:val="separator-leftdivaddressfield"/>
              <w:spacing w:line="360" w:lineRule="atLeast"/>
              <w:ind w:right="300"/>
              <w:jc w:val="right"/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  <w:t>Carryegaulin033178</w:t>
            </w:r>
          </w:p>
          <w:p w14:paraId="0620EB84" w14:textId="2AB49732" w:rsidR="004A4896" w:rsidRDefault="00AC3166">
            <w:pPr>
              <w:pStyle w:val="separator-leftdivaddressfield"/>
              <w:spacing w:line="360" w:lineRule="atLeast"/>
              <w:ind w:right="300"/>
              <w:jc w:val="right"/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  <w:t>@gmail.com</w:t>
            </w:r>
          </w:p>
          <w:p w14:paraId="37F7CE97" w14:textId="5D83FE5C" w:rsidR="004A4896" w:rsidRDefault="00AC3166">
            <w:pPr>
              <w:pStyle w:val="separator-leftdivaddressfield"/>
              <w:spacing w:line="360" w:lineRule="atLeast"/>
              <w:ind w:right="300"/>
              <w:jc w:val="right"/>
              <w:rPr>
                <w:rStyle w:val="separator-leftdivaddressfieldCharacter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eparator-leftdivaddressfieldCharacter"/>
                <w:rFonts w:ascii="Alegreya Sans" w:eastAsia="Alegreya Sans" w:hAnsi="Alegreya Sans" w:cs="Alegreya Sans"/>
                <w:sz w:val="22"/>
                <w:szCs w:val="22"/>
              </w:rPr>
              <w:t>Indian Harbour Beach, FL 32937</w:t>
            </w:r>
          </w:p>
          <w:p w14:paraId="2BC1E9C9" w14:textId="4932A01B" w:rsidR="00AC3166" w:rsidRDefault="00AC3166">
            <w:pPr>
              <w:pStyle w:val="separator-leftdivaddressfield"/>
              <w:spacing w:line="360" w:lineRule="atLeast"/>
              <w:ind w:right="300"/>
              <w:jc w:val="right"/>
              <w:rPr>
                <w:rStyle w:val="separator-leftdivaddressfieldCharacter"/>
                <w:rFonts w:ascii="Alegreya Sans" w:eastAsia="Alegreya Sans" w:hAnsi="Alegreya Sans" w:cs="Alegreya Sans"/>
                <w:sz w:val="22"/>
                <w:szCs w:val="22"/>
              </w:rPr>
            </w:pPr>
          </w:p>
          <w:p w14:paraId="1EC396FB" w14:textId="74E058A1" w:rsidR="00AC3166" w:rsidRDefault="00AC3166" w:rsidP="00AC3166">
            <w:pPr>
              <w:pStyle w:val="Heading1"/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  <w:t>LinkedIn:</w:t>
            </w:r>
          </w:p>
          <w:p w14:paraId="44810929" w14:textId="4C18BC2E" w:rsidR="00AC3166" w:rsidRDefault="00AC3166" w:rsidP="00AC3166">
            <w:pPr>
              <w:pStyle w:val="ulli"/>
              <w:pBdr>
                <w:left w:val="none" w:sz="0" w:space="0" w:color="auto"/>
              </w:pBdr>
              <w:spacing w:line="320" w:lineRule="atLeast"/>
              <w:ind w:right="200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  <w:t>https://www. linkedin.com/in/carrye-gaulin/</w:t>
            </w:r>
            <w:r w:rsidRPr="00AC3166"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5662b21b7</w:t>
            </w:r>
          </w:p>
          <w:p w14:paraId="1979799A" w14:textId="643ABE11" w:rsidR="00AC3166" w:rsidRDefault="00AC3166" w:rsidP="00AC3166">
            <w:pPr>
              <w:pStyle w:val="ulli"/>
              <w:pBdr>
                <w:left w:val="none" w:sz="0" w:space="0" w:color="auto"/>
              </w:pBdr>
              <w:spacing w:line="320" w:lineRule="atLeast"/>
              <w:ind w:right="200"/>
              <w:rPr>
                <w:rStyle w:val="span"/>
                <w:rFonts w:eastAsia="Alegreya Sans"/>
              </w:rPr>
            </w:pPr>
          </w:p>
          <w:p w14:paraId="3C9A8A10" w14:textId="418AA76A" w:rsidR="00AC3166" w:rsidRDefault="00AC3166" w:rsidP="00AC3166">
            <w:pPr>
              <w:pStyle w:val="Heading1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>GitHub</w:t>
            </w:r>
          </w:p>
          <w:p w14:paraId="7F4556A2" w14:textId="22198FD8" w:rsidR="00AC3166" w:rsidRDefault="00AC3166" w:rsidP="00AC3166">
            <w:pPr>
              <w:pStyle w:val="ulli"/>
              <w:pBdr>
                <w:left w:val="none" w:sz="0" w:space="0" w:color="auto"/>
              </w:pBdr>
              <w:spacing w:line="320" w:lineRule="atLeast"/>
              <w:ind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https://github.com/carryegaulin31</w:t>
            </w:r>
          </w:p>
          <w:p w14:paraId="7A91DB0C" w14:textId="25493D71" w:rsidR="00AC3166" w:rsidRDefault="00AC3166">
            <w:pPr>
              <w:pStyle w:val="separator-leftdivaddressfield"/>
              <w:spacing w:line="360" w:lineRule="atLeast"/>
              <w:ind w:right="300"/>
              <w:jc w:val="right"/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</w:pPr>
          </w:p>
          <w:p w14:paraId="38BD5411" w14:textId="77777777" w:rsidR="004A4896" w:rsidRDefault="004A4896">
            <w:pPr>
              <w:pStyle w:val="separator-leftParagraph"/>
              <w:pBdr>
                <w:right w:val="none" w:sz="0" w:space="0" w:color="auto"/>
              </w:pBdr>
              <w:spacing w:line="320" w:lineRule="atLeast"/>
              <w:ind w:right="300"/>
              <w:rPr>
                <w:rStyle w:val="separator-left"/>
                <w:rFonts w:ascii="Alegreya Sans" w:eastAsia="Alegreya Sans" w:hAnsi="Alegreya Sans" w:cs="Alegreya Sans"/>
                <w:sz w:val="22"/>
                <w:szCs w:val="22"/>
              </w:rPr>
            </w:pPr>
          </w:p>
        </w:tc>
        <w:tc>
          <w:tcPr>
            <w:tcW w:w="8260" w:type="dxa"/>
            <w:tcBorders>
              <w:left w:val="single" w:sz="8" w:space="0" w:color="DDDDDB"/>
            </w:tcBorders>
            <w:tcMar>
              <w:top w:w="0" w:type="dxa"/>
              <w:left w:w="235" w:type="dxa"/>
              <w:bottom w:w="0" w:type="dxa"/>
              <w:right w:w="0" w:type="dxa"/>
            </w:tcMar>
            <w:hideMark/>
          </w:tcPr>
          <w:p w14:paraId="524EE884" w14:textId="77777777" w:rsidR="004A4896" w:rsidRDefault="00AC3166">
            <w:pPr>
              <w:pStyle w:val="divdocumentdivsectiontitle"/>
              <w:spacing w:before="180"/>
              <w:ind w:left="225" w:right="200"/>
              <w:rPr>
                <w:rStyle w:val="separator-main"/>
              </w:rPr>
            </w:pPr>
            <w:r>
              <w:rPr>
                <w:rStyle w:val="separator-main"/>
              </w:rPr>
              <w:t>Purpose</w:t>
            </w:r>
          </w:p>
          <w:p w14:paraId="383AEFB6" w14:textId="77777777" w:rsidR="004A4896" w:rsidRDefault="00AC3166">
            <w:pPr>
              <w:pStyle w:val="p"/>
              <w:spacing w:line="320" w:lineRule="atLeast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>To obtain a position as a React Developer</w:t>
            </w:r>
          </w:p>
          <w:p w14:paraId="480AF833" w14:textId="77777777" w:rsidR="004A4896" w:rsidRDefault="00AC3166">
            <w:pPr>
              <w:pStyle w:val="divdocumentdivsectiontitle"/>
              <w:spacing w:before="180"/>
              <w:ind w:left="225" w:right="200"/>
              <w:rPr>
                <w:rStyle w:val="separator-main"/>
              </w:rPr>
            </w:pPr>
            <w:r>
              <w:rPr>
                <w:rStyle w:val="separator-main"/>
              </w:rPr>
              <w:t>Skills</w:t>
            </w:r>
          </w:p>
          <w:tbl>
            <w:tblPr>
              <w:tblStyle w:val="divdocumenttable"/>
              <w:tblW w:w="0" w:type="auto"/>
              <w:tblInd w:w="225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900"/>
              <w:gridCol w:w="3900"/>
            </w:tblGrid>
            <w:tr w:rsidR="004A4896" w14:paraId="3E538F08" w14:textId="77777777">
              <w:tc>
                <w:tcPr>
                  <w:tcW w:w="3900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7E0A99F" w14:textId="77777777" w:rsidR="004A4896" w:rsidRDefault="00AC3166">
                  <w:pPr>
                    <w:pStyle w:val="ulli"/>
                    <w:numPr>
                      <w:ilvl w:val="0"/>
                      <w:numId w:val="1"/>
                    </w:numPr>
                    <w:spacing w:line="320" w:lineRule="atLeast"/>
                    <w:ind w:left="640" w:hanging="261"/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</w:pPr>
                  <w:r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  <w:t>Outstanding customer service</w:t>
                  </w:r>
                </w:p>
                <w:p w14:paraId="30D82496" w14:textId="77777777" w:rsidR="004A4896" w:rsidRDefault="00AC3166">
                  <w:pPr>
                    <w:pStyle w:val="ulli"/>
                    <w:numPr>
                      <w:ilvl w:val="0"/>
                      <w:numId w:val="1"/>
                    </w:numPr>
                    <w:spacing w:line="320" w:lineRule="atLeast"/>
                    <w:ind w:left="640" w:hanging="261"/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</w:pPr>
                  <w:r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  <w:t>Marketing and strong sales experience</w:t>
                  </w:r>
                </w:p>
                <w:p w14:paraId="6F005094" w14:textId="77777777" w:rsidR="004A4896" w:rsidRDefault="00AC3166">
                  <w:pPr>
                    <w:pStyle w:val="ulli"/>
                    <w:numPr>
                      <w:ilvl w:val="0"/>
                      <w:numId w:val="1"/>
                    </w:numPr>
                    <w:spacing w:line="320" w:lineRule="atLeast"/>
                    <w:ind w:left="640" w:hanging="261"/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</w:pPr>
                  <w:r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  <w:t>Outgoing personality</w:t>
                  </w:r>
                </w:p>
                <w:p w14:paraId="7A201F8B" w14:textId="77777777" w:rsidR="004A4896" w:rsidRDefault="00AC3166">
                  <w:pPr>
                    <w:pStyle w:val="ulli"/>
                    <w:numPr>
                      <w:ilvl w:val="0"/>
                      <w:numId w:val="1"/>
                    </w:numPr>
                    <w:spacing w:line="320" w:lineRule="atLeast"/>
                    <w:ind w:left="640" w:hanging="261"/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</w:pPr>
                  <w:r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  <w:t>SQL</w:t>
                  </w:r>
                </w:p>
                <w:p w14:paraId="3D671959" w14:textId="77777777" w:rsidR="004A4896" w:rsidRDefault="00AC3166">
                  <w:pPr>
                    <w:pStyle w:val="ulli"/>
                    <w:numPr>
                      <w:ilvl w:val="0"/>
                      <w:numId w:val="1"/>
                    </w:numPr>
                    <w:spacing w:line="320" w:lineRule="atLeast"/>
                    <w:ind w:left="640" w:hanging="261"/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</w:pPr>
                  <w:r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  <w:t>MySQL</w:t>
                  </w:r>
                </w:p>
              </w:tc>
              <w:tc>
                <w:tcPr>
                  <w:tcW w:w="3900" w:type="dxa"/>
                  <w:tcBorders>
                    <w:left w:val="single" w:sz="8" w:space="0" w:color="FEFDFD"/>
                  </w:tcBorders>
                  <w:tcMar>
                    <w:top w:w="5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37443CEE" w14:textId="77777777" w:rsidR="004A4896" w:rsidRDefault="00AC3166">
                  <w:pPr>
                    <w:pStyle w:val="ulli"/>
                    <w:numPr>
                      <w:ilvl w:val="0"/>
                      <w:numId w:val="2"/>
                    </w:numPr>
                    <w:spacing w:line="320" w:lineRule="atLeast"/>
                    <w:ind w:left="640" w:hanging="261"/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</w:pPr>
                  <w:r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  <w:t>Pug</w:t>
                  </w:r>
                </w:p>
                <w:p w14:paraId="4FE248E2" w14:textId="77777777" w:rsidR="004A4896" w:rsidRDefault="00AC3166">
                  <w:pPr>
                    <w:pStyle w:val="ulli"/>
                    <w:numPr>
                      <w:ilvl w:val="0"/>
                      <w:numId w:val="2"/>
                    </w:numPr>
                    <w:spacing w:line="320" w:lineRule="atLeast"/>
                    <w:ind w:left="640" w:hanging="261"/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</w:pPr>
                  <w:r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  <w:t>JavaScript</w:t>
                  </w:r>
                </w:p>
                <w:p w14:paraId="3712D873" w14:textId="77777777" w:rsidR="004A4896" w:rsidRDefault="00AC3166">
                  <w:pPr>
                    <w:pStyle w:val="ulli"/>
                    <w:numPr>
                      <w:ilvl w:val="0"/>
                      <w:numId w:val="2"/>
                    </w:numPr>
                    <w:spacing w:line="320" w:lineRule="atLeast"/>
                    <w:ind w:left="640" w:hanging="261"/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</w:pPr>
                  <w:r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  <w:t>HTML5</w:t>
                  </w:r>
                </w:p>
                <w:p w14:paraId="69067F27" w14:textId="77777777" w:rsidR="004A4896" w:rsidRDefault="00AC3166">
                  <w:pPr>
                    <w:pStyle w:val="ulli"/>
                    <w:numPr>
                      <w:ilvl w:val="0"/>
                      <w:numId w:val="2"/>
                    </w:numPr>
                    <w:spacing w:line="320" w:lineRule="atLeast"/>
                    <w:ind w:left="640" w:hanging="261"/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</w:pPr>
                  <w:r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  <w:t>Mocha</w:t>
                  </w:r>
                </w:p>
                <w:p w14:paraId="3948F108" w14:textId="77777777" w:rsidR="004A4896" w:rsidRDefault="00AC3166">
                  <w:pPr>
                    <w:pStyle w:val="ulli"/>
                    <w:numPr>
                      <w:ilvl w:val="0"/>
                      <w:numId w:val="2"/>
                    </w:numPr>
                    <w:spacing w:line="320" w:lineRule="atLeast"/>
                    <w:ind w:left="640" w:hanging="261"/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</w:pPr>
                  <w:r>
                    <w:rPr>
                      <w:rStyle w:val="separator-main"/>
                      <w:rFonts w:ascii="Alegreya Sans" w:eastAsia="Alegreya Sans" w:hAnsi="Alegreya Sans" w:cs="Alegreya Sans"/>
                      <w:sz w:val="22"/>
                      <w:szCs w:val="22"/>
                    </w:rPr>
                    <w:t>React</w:t>
                  </w:r>
                </w:p>
              </w:tc>
            </w:tr>
          </w:tbl>
          <w:p w14:paraId="26A2F88E" w14:textId="77777777" w:rsidR="004A4896" w:rsidRDefault="00AC3166">
            <w:pPr>
              <w:pStyle w:val="divdocumentdivsectiontitle"/>
              <w:spacing w:before="180"/>
              <w:ind w:left="225" w:right="200"/>
              <w:rPr>
                <w:rStyle w:val="separator-main"/>
              </w:rPr>
            </w:pPr>
            <w:r>
              <w:rPr>
                <w:rStyle w:val="separator-main"/>
              </w:rPr>
              <w:t>Experience</w:t>
            </w:r>
          </w:p>
          <w:p w14:paraId="55262079" w14:textId="77777777" w:rsidR="004A4896" w:rsidRDefault="00AC3166">
            <w:pPr>
              <w:pStyle w:val="divdocumentsinglecolumn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jobtitle"/>
                <w:sz w:val="22"/>
                <w:szCs w:val="22"/>
              </w:rPr>
              <w:t>Bartender</w:t>
            </w:r>
            <w:r>
              <w:rPr>
                <w:rStyle w:val="spanjobtitle"/>
                <w:sz w:val="22"/>
                <w:szCs w:val="22"/>
              </w:rPr>
              <w:br/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Islamorada, FL</w:t>
            </w:r>
            <w:r>
              <w:rPr>
                <w:rStyle w:val="singlecolumnspanpaddedlinenth-child1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</w:p>
          <w:p w14:paraId="32B8A756" w14:textId="77777777" w:rsidR="004A4896" w:rsidRDefault="00AC3166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companyname"/>
                <w:rFonts w:ascii="Alegreya Sans" w:eastAsia="Alegreya Sans" w:hAnsi="Alegreya Sans" w:cs="Alegreya Sans"/>
                <w:sz w:val="22"/>
                <w:szCs w:val="22"/>
              </w:rPr>
              <w:t>Hog Heaven Sports Bar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/</w:t>
            </w: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 xml:space="preserve">Jan 2014 to Mar 2019 </w:t>
            </w:r>
          </w:p>
          <w:p w14:paraId="70F85EDD" w14:textId="77777777" w:rsidR="004A4896" w:rsidRDefault="00AC3166">
            <w:pPr>
              <w:pStyle w:val="ulli"/>
              <w:numPr>
                <w:ilvl w:val="0"/>
                <w:numId w:val="3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Performed in an extremely fast paced famous tourist as well as local driven bar.</w:t>
            </w:r>
          </w:p>
          <w:p w14:paraId="035C2F36" w14:textId="3C91603A" w:rsidR="004A4896" w:rsidRDefault="00AC3166">
            <w:pPr>
              <w:pStyle w:val="ulli"/>
              <w:numPr>
                <w:ilvl w:val="0"/>
                <w:numId w:val="3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Always work close with management to continue a consistent, yet still cutting edge, flow to keep up with trends as well as hold on to tradition.</w:t>
            </w:r>
          </w:p>
          <w:p w14:paraId="028BE5E4" w14:textId="77777777" w:rsidR="004A4896" w:rsidRDefault="00AC3166">
            <w:pPr>
              <w:pStyle w:val="ulli"/>
              <w:numPr>
                <w:ilvl w:val="0"/>
                <w:numId w:val="3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Processed $2500 in daily revenue on average day with totals as high as $5000 during special events and promotions.</w:t>
            </w:r>
          </w:p>
          <w:p w14:paraId="4BFF02F1" w14:textId="77777777" w:rsidR="004A4896" w:rsidRDefault="00AC3166">
            <w:pPr>
              <w:pStyle w:val="divdocumentsinglecolumn"/>
              <w:spacing w:before="100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Key Largo, FL</w:t>
            </w:r>
            <w:r>
              <w:rPr>
                <w:rStyle w:val="singlecolumnspanpaddedlinenth-child1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</w:p>
          <w:p w14:paraId="1120AA5A" w14:textId="77777777" w:rsidR="004A4896" w:rsidRDefault="00AC3166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companyname"/>
                <w:rFonts w:ascii="Alegreya Sans" w:eastAsia="Alegreya Sans" w:hAnsi="Alegreya Sans" w:cs="Alegreya Sans"/>
                <w:sz w:val="22"/>
                <w:szCs w:val="22"/>
              </w:rPr>
              <w:t>Ocean Reef Club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/</w:t>
            </w: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 xml:space="preserve">Jan 2011 to Jan 2014 </w:t>
            </w:r>
          </w:p>
          <w:p w14:paraId="2D33FE29" w14:textId="77777777" w:rsidR="004A4896" w:rsidRDefault="00AC3166">
            <w:pPr>
              <w:pStyle w:val="ulli"/>
              <w:numPr>
                <w:ilvl w:val="0"/>
                <w:numId w:val="4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Server and bartender at an elite private club, resort and marina.</w:t>
            </w:r>
          </w:p>
          <w:p w14:paraId="3EAA3EF7" w14:textId="77777777" w:rsidR="004A4896" w:rsidRDefault="00AC3166">
            <w:pPr>
              <w:pStyle w:val="ulli"/>
              <w:numPr>
                <w:ilvl w:val="0"/>
                <w:numId w:val="4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Responsible for vast menu and ingredient knowledge and wine pairing.</w:t>
            </w:r>
          </w:p>
          <w:p w14:paraId="243E5BEE" w14:textId="77777777" w:rsidR="004A4896" w:rsidRDefault="00AC3166">
            <w:pPr>
              <w:pStyle w:val="ulli"/>
              <w:numPr>
                <w:ilvl w:val="0"/>
                <w:numId w:val="4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Trained to anticipate needs in advance and equipped with the ability to guide members through and amazing dining experience from start to finish.</w:t>
            </w:r>
          </w:p>
          <w:p w14:paraId="075976E8" w14:textId="77777777" w:rsidR="004A4896" w:rsidRDefault="00AC3166">
            <w:pPr>
              <w:pStyle w:val="divdocumentsinglecolumn"/>
              <w:spacing w:before="100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Portland, ME</w:t>
            </w:r>
            <w:r>
              <w:rPr>
                <w:rStyle w:val="singlecolumnspanpaddedlinenth-child1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</w:p>
          <w:p w14:paraId="0E3353AA" w14:textId="77777777" w:rsidR="004A4896" w:rsidRDefault="00AC3166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proofErr w:type="spellStart"/>
            <w:r>
              <w:rPr>
                <w:rStyle w:val="spancompanyname"/>
                <w:rFonts w:ascii="Alegreya Sans" w:eastAsia="Alegreya Sans" w:hAnsi="Alegreya Sans" w:cs="Alegreya Sans"/>
                <w:sz w:val="22"/>
                <w:szCs w:val="22"/>
              </w:rPr>
              <w:t>Dimillo's</w:t>
            </w:r>
            <w:proofErr w:type="spellEnd"/>
            <w:r>
              <w:rPr>
                <w:rStyle w:val="spancompanyname"/>
                <w:rFonts w:ascii="Alegreya Sans" w:eastAsia="Alegreya Sans" w:hAnsi="Alegreya Sans" w:cs="Alegreya Sans"/>
                <w:sz w:val="22"/>
                <w:szCs w:val="22"/>
              </w:rPr>
              <w:t xml:space="preserve"> Floating Restaurant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/</w:t>
            </w: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 xml:space="preserve">Jan 2003 to Jan 2008 </w:t>
            </w:r>
          </w:p>
          <w:p w14:paraId="621D48C5" w14:textId="77777777" w:rsidR="004A4896" w:rsidRDefault="00AC3166">
            <w:pPr>
              <w:pStyle w:val="ulli"/>
              <w:numPr>
                <w:ilvl w:val="0"/>
                <w:numId w:val="5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Server and bartender to a well-known, high volume, quality seasonal restaurant and marina.</w:t>
            </w:r>
          </w:p>
          <w:p w14:paraId="187D8742" w14:textId="77777777" w:rsidR="004A4896" w:rsidRDefault="00AC3166">
            <w:pPr>
              <w:pStyle w:val="ulli"/>
              <w:numPr>
                <w:ilvl w:val="0"/>
                <w:numId w:val="5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Responsible for catering to large amounts of high profile, important private functions and events.</w:t>
            </w:r>
          </w:p>
          <w:p w14:paraId="22BAB2B7" w14:textId="77777777" w:rsidR="004A4896" w:rsidRDefault="00AC3166">
            <w:pPr>
              <w:pStyle w:val="divdocumentsinglecolumn"/>
              <w:spacing w:before="100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jobtitle"/>
                <w:sz w:val="22"/>
                <w:szCs w:val="22"/>
              </w:rPr>
              <w:t>Bartender</w:t>
            </w:r>
            <w:r>
              <w:rPr>
                <w:rStyle w:val="spanjobtitle"/>
                <w:sz w:val="22"/>
                <w:szCs w:val="22"/>
              </w:rPr>
              <w:br/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St John, USVI</w:t>
            </w:r>
            <w:r>
              <w:rPr>
                <w:rStyle w:val="singlecolumnspanpaddedlinenth-child1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</w:p>
          <w:p w14:paraId="6F66D1BF" w14:textId="77777777" w:rsidR="004A4896" w:rsidRDefault="00AC3166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companyname"/>
                <w:rFonts w:ascii="Alegreya Sans" w:eastAsia="Alegreya Sans" w:hAnsi="Alegreya Sans" w:cs="Alegreya Sans"/>
                <w:sz w:val="22"/>
                <w:szCs w:val="22"/>
              </w:rPr>
              <w:t>The Balcony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/</w:t>
            </w: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 xml:space="preserve">Jan 2007 to Jun 2007 </w:t>
            </w:r>
          </w:p>
          <w:p w14:paraId="5689803A" w14:textId="683742FE" w:rsidR="004A4896" w:rsidRDefault="00AC3166">
            <w:pPr>
              <w:pStyle w:val="ulli"/>
              <w:numPr>
                <w:ilvl w:val="0"/>
                <w:numId w:val="6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Bartender, server and management at a fantastic island tourist destination.</w:t>
            </w:r>
          </w:p>
          <w:p w14:paraId="74090403" w14:textId="69351506" w:rsidR="004A4896" w:rsidRDefault="00AC3166">
            <w:pPr>
              <w:pStyle w:val="ulli"/>
              <w:numPr>
                <w:ilvl w:val="0"/>
                <w:numId w:val="6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Responsible for making unforgettable memories for patrons daily as well as exotic drink knowledge and fast paced service consistently delivered with a friendly attitude.</w:t>
            </w:r>
          </w:p>
          <w:p w14:paraId="1C96FB90" w14:textId="77777777" w:rsidR="008357AF" w:rsidRDefault="008357AF">
            <w:pPr>
              <w:pStyle w:val="divdocumentsinglecolumn"/>
              <w:spacing w:before="100"/>
              <w:ind w:left="225" w:right="200"/>
              <w:rPr>
                <w:rStyle w:val="spanjobtitle"/>
                <w:sz w:val="22"/>
                <w:szCs w:val="22"/>
              </w:rPr>
            </w:pPr>
          </w:p>
          <w:p w14:paraId="3D6D24C3" w14:textId="77777777" w:rsidR="008357AF" w:rsidRDefault="008357AF">
            <w:pPr>
              <w:pStyle w:val="divdocumentsinglecolumn"/>
              <w:spacing w:before="100"/>
              <w:ind w:left="225" w:right="200"/>
              <w:rPr>
                <w:rStyle w:val="spanjobtitle"/>
                <w:sz w:val="22"/>
                <w:szCs w:val="22"/>
              </w:rPr>
            </w:pPr>
          </w:p>
          <w:p w14:paraId="5F3BD718" w14:textId="77777777" w:rsidR="008357AF" w:rsidRDefault="008357AF">
            <w:pPr>
              <w:pStyle w:val="divdocumentsinglecolumn"/>
              <w:spacing w:before="100"/>
              <w:ind w:left="225" w:right="200"/>
              <w:rPr>
                <w:rStyle w:val="spanjobtitle"/>
                <w:sz w:val="22"/>
                <w:szCs w:val="22"/>
              </w:rPr>
            </w:pPr>
          </w:p>
          <w:p w14:paraId="18EBEA38" w14:textId="1F2811B4" w:rsidR="004A4896" w:rsidRDefault="00AC3166">
            <w:pPr>
              <w:pStyle w:val="divdocumentsinglecolumn"/>
              <w:spacing w:before="100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jobtitle"/>
                <w:sz w:val="22"/>
                <w:szCs w:val="22"/>
              </w:rPr>
              <w:lastRenderedPageBreak/>
              <w:t>Assistant General Manager</w:t>
            </w:r>
            <w:r>
              <w:rPr>
                <w:rStyle w:val="spanjobtitle"/>
                <w:sz w:val="22"/>
                <w:szCs w:val="22"/>
              </w:rPr>
              <w:br/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Kittery, ME</w:t>
            </w:r>
            <w:r>
              <w:rPr>
                <w:rStyle w:val="singlecolumnspanpaddedlinenth-child1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</w:p>
          <w:p w14:paraId="2D851507" w14:textId="77777777" w:rsidR="004A4896" w:rsidRDefault="00AC3166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companyname"/>
                <w:rFonts w:ascii="Alegreya Sans" w:eastAsia="Alegreya Sans" w:hAnsi="Alegreya Sans" w:cs="Alegreya Sans"/>
                <w:sz w:val="22"/>
                <w:szCs w:val="22"/>
              </w:rPr>
              <w:t>Weathervane Seafood Restaurants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/</w:t>
            </w: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 xml:space="preserve">May 2000 to Jan 2004 </w:t>
            </w:r>
          </w:p>
          <w:p w14:paraId="6584673C" w14:textId="0B541577" w:rsidR="004A4896" w:rsidRDefault="00AC3166">
            <w:pPr>
              <w:pStyle w:val="ulli"/>
              <w:numPr>
                <w:ilvl w:val="0"/>
                <w:numId w:val="7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Coordinate monthly budgets, managed profit and loss and consistently met desired margin targets for my store as well as others in need within the chain.</w:t>
            </w:r>
          </w:p>
          <w:p w14:paraId="237963C2" w14:textId="1EF80D52" w:rsidR="004A4896" w:rsidRDefault="00AC3166">
            <w:pPr>
              <w:pStyle w:val="ulli"/>
              <w:numPr>
                <w:ilvl w:val="0"/>
                <w:numId w:val="7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Motivate and lead team members to work together to achieve targets.</w:t>
            </w:r>
          </w:p>
          <w:p w14:paraId="02F4BFBB" w14:textId="2D23B657" w:rsidR="004A4896" w:rsidRDefault="00AC3166">
            <w:pPr>
              <w:pStyle w:val="ulli"/>
              <w:numPr>
                <w:ilvl w:val="0"/>
                <w:numId w:val="7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Increase annual profit by streamlining processes and improving staff knowledge of optimal procedures. Corporate trainer.</w:t>
            </w:r>
          </w:p>
          <w:p w14:paraId="026C0988" w14:textId="63714627" w:rsidR="004A4896" w:rsidRDefault="00AC3166">
            <w:pPr>
              <w:pStyle w:val="ulli"/>
              <w:numPr>
                <w:ilvl w:val="0"/>
                <w:numId w:val="7"/>
              </w:numPr>
              <w:spacing w:line="320" w:lineRule="atLeast"/>
              <w:ind w:left="865" w:right="200" w:hanging="261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Develop employee handbook, detailed job descriptions and workflow plans to formalize operational systems and procedures.</w:t>
            </w:r>
          </w:p>
          <w:p w14:paraId="05B65A6A" w14:textId="77777777" w:rsidR="004A4896" w:rsidRDefault="00AC3166">
            <w:pPr>
              <w:pStyle w:val="divdocumentdivsectiontitle"/>
              <w:spacing w:before="180"/>
              <w:ind w:left="225" w:right="200"/>
              <w:rPr>
                <w:rStyle w:val="separator-main"/>
              </w:rPr>
            </w:pPr>
            <w:r>
              <w:rPr>
                <w:rStyle w:val="separator-main"/>
              </w:rPr>
              <w:t>Education and Training</w:t>
            </w:r>
          </w:p>
          <w:p w14:paraId="3FB73ADE" w14:textId="77777777" w:rsidR="004A4896" w:rsidRDefault="00AC3166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companyname"/>
                <w:rFonts w:ascii="Alegreya Sans" w:eastAsia="Alegreya Sans" w:hAnsi="Alegreya Sans" w:cs="Alegreya Sans"/>
                <w:sz w:val="22"/>
                <w:szCs w:val="22"/>
              </w:rPr>
              <w:t>Brewer High School</w:t>
            </w: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 xml:space="preserve">1996 </w:t>
            </w:r>
          </w:p>
          <w:p w14:paraId="735A28DB" w14:textId="77777777" w:rsidR="004A4896" w:rsidRDefault="00AC3166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Brewer, ME</w:t>
            </w: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</w:p>
          <w:p w14:paraId="64DE5437" w14:textId="77777777" w:rsidR="004A4896" w:rsidRDefault="00AC3166">
            <w:pPr>
              <w:pStyle w:val="p"/>
              <w:spacing w:line="320" w:lineRule="atLeast"/>
              <w:ind w:left="225" w:right="200"/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Graduated co-valedictorian of the class of 1996. General studies and math.</w:t>
            </w:r>
          </w:p>
          <w:p w14:paraId="4051A928" w14:textId="77777777" w:rsidR="004A4896" w:rsidRDefault="00AC3166">
            <w:pPr>
              <w:pStyle w:val="divdocumentsinglecolumn"/>
              <w:spacing w:before="100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degree"/>
                <w:sz w:val="22"/>
                <w:szCs w:val="22"/>
              </w:rPr>
              <w:t>Certificate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 xml:space="preserve">: </w:t>
            </w:r>
            <w:r>
              <w:rPr>
                <w:rStyle w:val="spanprogramline"/>
                <w:sz w:val="22"/>
                <w:szCs w:val="22"/>
              </w:rPr>
              <w:t>Web Development, Software Engineering</w:t>
            </w:r>
            <w:r>
              <w:rPr>
                <w:rStyle w:val="singlecolumnspanpaddedlinenth-child1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</w:p>
          <w:p w14:paraId="17D341F2" w14:textId="77777777" w:rsidR="004A4896" w:rsidRDefault="00AC3166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companyname"/>
                <w:rFonts w:ascii="Alegreya Sans" w:eastAsia="Alegreya Sans" w:hAnsi="Alegreya Sans" w:cs="Alegreya Sans"/>
                <w:sz w:val="22"/>
                <w:szCs w:val="22"/>
              </w:rPr>
              <w:t>Worcester State University</w:t>
            </w: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 xml:space="preserve">Jan 2020 </w:t>
            </w:r>
          </w:p>
          <w:p w14:paraId="1E958F4C" w14:textId="77777777" w:rsidR="004A4896" w:rsidRDefault="00AC3166">
            <w:pPr>
              <w:pStyle w:val="spanpaddedline"/>
              <w:spacing w:line="320" w:lineRule="atLeast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  <w:r>
              <w:rPr>
                <w:rStyle w:val="span"/>
                <w:rFonts w:ascii="Alegreya Sans" w:eastAsia="Alegreya Sans" w:hAnsi="Alegreya Sans" w:cs="Alegreya Sans"/>
                <w:sz w:val="22"/>
                <w:szCs w:val="22"/>
              </w:rPr>
              <w:t>Worcester, MA</w:t>
            </w:r>
            <w:r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  <w:t xml:space="preserve"> </w:t>
            </w:r>
          </w:p>
          <w:p w14:paraId="692DF3C3" w14:textId="0B5BEF0B" w:rsidR="004A4896" w:rsidRDefault="004A4896" w:rsidP="00AC3166">
            <w:pPr>
              <w:pStyle w:val="ulli"/>
              <w:pBdr>
                <w:left w:val="none" w:sz="0" w:space="0" w:color="auto"/>
              </w:pBdr>
              <w:spacing w:line="320" w:lineRule="atLeast"/>
              <w:ind w:left="865" w:right="200"/>
              <w:rPr>
                <w:rStyle w:val="separator-main"/>
                <w:rFonts w:ascii="Alegreya Sans" w:eastAsia="Alegreya Sans" w:hAnsi="Alegreya Sans" w:cs="Alegreya Sans"/>
                <w:sz w:val="22"/>
                <w:szCs w:val="22"/>
              </w:rPr>
            </w:pPr>
          </w:p>
        </w:tc>
      </w:tr>
    </w:tbl>
    <w:p w14:paraId="0B9DFFF3" w14:textId="77777777" w:rsidR="004A4896" w:rsidRDefault="004A4896"/>
    <w:sectPr w:rsidR="004A4896">
      <w:pgSz w:w="12240" w:h="15840"/>
      <w:pgMar w:top="740" w:right="800" w:bottom="74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egreya Sans Medium">
    <w:charset w:val="00"/>
    <w:family w:val="auto"/>
    <w:pitch w:val="default"/>
    <w:sig w:usb0="00000000" w:usb1="00000000" w:usb2="00000000" w:usb3="00000000" w:csb0="00000001" w:csb1="00000000"/>
    <w:embedRegular r:id="rId1" w:fontKey="{85B537CA-CBF3-4B9D-B795-FBD713B4B5EC}"/>
  </w:font>
  <w:font w:name="Hind Medium">
    <w:charset w:val="00"/>
    <w:family w:val="auto"/>
    <w:pitch w:val="default"/>
    <w:sig w:usb0="00000000" w:usb1="00000000" w:usb2="00000000" w:usb3="00000000" w:csb0="00000001" w:csb1="00000000"/>
    <w:embedRegular r:id="rId2" w:fontKey="{702B095C-8A95-4A45-974D-0913B52740E6}"/>
  </w:font>
  <w:font w:name="Hind">
    <w:charset w:val="00"/>
    <w:family w:val="auto"/>
    <w:pitch w:val="default"/>
    <w:sig w:usb0="00000000" w:usb1="00000000" w:usb2="00000000" w:usb3="00000000" w:csb0="00000001" w:csb1="00000000"/>
    <w:embedBold r:id="rId3" w:fontKey="{2A035F6E-64AA-4FEE-8114-EC3796CBF0FF}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  <w:embedRegular r:id="rId4" w:fontKey="{8E804C30-1F42-4A3C-80FC-9B28FEEAB432}"/>
    <w:embedBold r:id="rId5" w:fontKey="{8107AF1B-609B-479A-BECC-E6AA4FA7F78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CC92107-20ED-4C77-8D5B-36BC313E7F2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B346C34A-C3FD-4BE0-A041-3E6C11927C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DCD6AB9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10895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A4C00C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8B247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90AE0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79219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804BB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9B2E71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8424D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748452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EA202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BE694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B6A9B9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5449BA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56C51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CF40F6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B4FB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540A0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227687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5430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5EC2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54EB2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95A545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89A5B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49E2E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94006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EBC6C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3E1C37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6048B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95AEB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8DE5C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D1EC46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330E0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766FC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58620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0EE6B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4B4A2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172CF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E4E9A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2C62B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262A8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EB4E0E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C3A08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8D89C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D5080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90671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D21A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EFAD7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34AD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94016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2690C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DEE96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EE8E4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7482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40CE90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7D29A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D1C4B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0258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D06A0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AD2D8E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37001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7B614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24CA0B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EA810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9CE1A5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50643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9C0D6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605D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82449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10F27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4BCDE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7027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4253110"/>
    <w:multiLevelType w:val="hybridMultilevel"/>
    <w:tmpl w:val="1F5EA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4896"/>
    <w:rsid w:val="004A4896"/>
    <w:rsid w:val="008357AF"/>
    <w:rsid w:val="00AC3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646D6"/>
  <w15:docId w15:val="{D5248862-BBD8-4F52-BF8E-A43EC0D55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eparator-left">
    <w:name w:val="separator-left"/>
    <w:basedOn w:val="DefaultParagraphFont"/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nameboxspan">
    <w:name w:val="namebox_span"/>
    <w:basedOn w:val="Normal"/>
    <w:pPr>
      <w:shd w:val="clear" w:color="auto" w:fill="000000"/>
      <w:spacing w:line="1340" w:lineRule="atLeast"/>
      <w:jc w:val="center"/>
    </w:pPr>
    <w:rPr>
      <w:rFonts w:ascii="Alegreya Sans Medium" w:eastAsia="Alegreya Sans Medium" w:hAnsi="Alegreya Sans Medium" w:cs="Alegreya Sans Medium"/>
      <w:color w:val="1CB684"/>
      <w:sz w:val="104"/>
      <w:szCs w:val="104"/>
      <w:shd w:val="clear" w:color="auto" w:fill="000000"/>
    </w:rPr>
  </w:style>
  <w:style w:type="paragraph" w:customStyle="1" w:styleId="separator-leftdivname">
    <w:name w:val="separator-left_div_name"/>
    <w:basedOn w:val="Normal"/>
    <w:pPr>
      <w:jc w:val="right"/>
    </w:p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separator-leftdivaddress">
    <w:name w:val="separator-left_div_address"/>
    <w:basedOn w:val="Normal"/>
    <w:pPr>
      <w:jc w:val="right"/>
    </w:pPr>
  </w:style>
  <w:style w:type="paragraph" w:customStyle="1" w:styleId="separator-leftdivaddressfield">
    <w:name w:val="separator-left_div_address_field"/>
    <w:basedOn w:val="Normal"/>
  </w:style>
  <w:style w:type="character" w:customStyle="1" w:styleId="separator-leftdivaddressfieldCharacter">
    <w:name w:val="separator-left_div_address_field Character"/>
    <w:basedOn w:val="DefaultParagraphFont"/>
  </w:style>
  <w:style w:type="paragraph" w:customStyle="1" w:styleId="separator-leftParagraph">
    <w:name w:val="separator-left Paragraph"/>
    <w:basedOn w:val="Normal"/>
    <w:pPr>
      <w:pBdr>
        <w:right w:val="none" w:sz="0" w:space="5" w:color="auto"/>
      </w:pBdr>
      <w:jc w:val="right"/>
    </w:pPr>
  </w:style>
  <w:style w:type="character" w:customStyle="1" w:styleId="separator-main">
    <w:name w:val="separator-main"/>
    <w:basedOn w:val="DefaultParagraphFont"/>
  </w:style>
  <w:style w:type="paragraph" w:customStyle="1" w:styleId="divdocumentsection">
    <w:name w:val="div_document_section"/>
    <w:basedOn w:val="Normal"/>
  </w:style>
  <w:style w:type="paragraph" w:customStyle="1" w:styleId="divheading">
    <w:name w:val="div_heading"/>
    <w:basedOn w:val="div"/>
    <w:rPr>
      <w:b/>
      <w:bCs/>
    </w:rPr>
  </w:style>
  <w:style w:type="paragraph" w:customStyle="1" w:styleId="divdocumentdivsectiontitle">
    <w:name w:val="div_document_div_sectiontitle"/>
    <w:basedOn w:val="Normal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pPr>
      <w:spacing w:line="320" w:lineRule="atLeast"/>
    </w:pPr>
  </w:style>
  <w:style w:type="paragraph" w:customStyle="1" w:styleId="p">
    <w:name w:val="p"/>
    <w:basedOn w:val="Normal"/>
  </w:style>
  <w:style w:type="paragraph" w:customStyle="1" w:styleId="ulli">
    <w:name w:val="ul_li"/>
    <w:basedOn w:val="Normal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table" w:customStyle="1" w:styleId="divdocument">
    <w:name w:val="div_document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Carrye Gaulin</dc:title>
  <cp:lastModifiedBy>Carrye Gaulin</cp:lastModifiedBy>
  <cp:revision>3</cp:revision>
  <dcterms:created xsi:type="dcterms:W3CDTF">2021-01-12T21:43:00Z</dcterms:created>
  <dcterms:modified xsi:type="dcterms:W3CDTF">2021-01-20T20:13:00Z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jEEAAB+LCAAAAAAABAAVmrWWrFoURT+IALfgBbhTuGW4u/P1r2/WlfSAc/Zea85RxTEMB0M0T/EkBaEURokUxQkIxYoYg+EsMgT3zXhYLaee+mkdfHq6QSu96JcGn6hu0XYdgZxZFb6vYHwpZBVPE4YAmSnpVjbvb37eMSkTmpyPov5Zb2GAEdeHAwNrXsxTZ0rdeQsC208x5imGjJjoFc6woUSax6EHAuwNGtSrAcMmOU+wHvyAUNIYyWTDRjS</vt:lpwstr>
  </property>
  <property fmtid="{D5CDD505-2E9C-101B-9397-08002B2CF9AE}" pid="3" name="x1ye=1">
    <vt:lpwstr>1bW2lB3rIzGYAZ0BJvofJJlIobIRmwFSDR1LW4h8TbTCkeJPrsm3kQgVNddhnZXqNkyq5if0PoOOiW74lK8YTI4TuEi9z+U0MzOgrtHVVn73YKqL277mddM2aksFS/EB/qFM6i6EHDUuMzBAup5tAMDD46nMQSVqbOD40tcz9yoDk9wk4AZZXlHKILMdGsJ5xTc9ljmQpTbzasWrCR5i2+fbqN02wxl07GWKH7HCBcf7Qh2PDXSc2k+pOdrjys4</vt:lpwstr>
  </property>
  <property fmtid="{D5CDD505-2E9C-101B-9397-08002B2CF9AE}" pid="4" name="x1ye=10">
    <vt:lpwstr>U3TLAe+pL9IUn+WP5zLIvdfBDUHs3RwC4xngsJDQO7gVbOfznIwuuO4TsFBLBR3B3t/eb5oVQCd6HR8UWSFOfuffYB+cB2r6AMuDN8AJnl/G35SrHbz8sQ3L/kMyjqHc/hQR+Fj0ifP9QLAVjavUF6ipOemWLC6cl+/rCPaemsvunJQ16bS0SV8oQfLmnFsPxVG54BS1ufTP9C7HOj932OUHpNPnZZxsWMgTuqS8uiZT4b/fV18Hhjefzbl/U3e</vt:lpwstr>
  </property>
  <property fmtid="{D5CDD505-2E9C-101B-9397-08002B2CF9AE}" pid="5" name="x1ye=11">
    <vt:lpwstr>uo52N2gqsppBnM+M6e5ICczg3tBhS2kIHWkskbmXVCM4sMcqoE4LOWXNMUt36e1DKMgd3ifP1tK9kiFkIyMgaPws7+8R2kwScO+Z6yROVJf5MghcvAX8z8DM+oSapXZjebDOWSF5sLdOv5WfcRqs3p0qcKT2bee2lI5B7V63LOe15JoHbASLlvDQDlvdT+4Ee2pGd/8U2VkkOqvTXBAcIExP7UYgQiu2Ym0t8PKDsOz8eFc8Uoxqgnu3SfIl1t8</vt:lpwstr>
  </property>
  <property fmtid="{D5CDD505-2E9C-101B-9397-08002B2CF9AE}" pid="6" name="x1ye=12">
    <vt:lpwstr>Hwj8X7WapyzvF3Q2+h2dDL/qiLc/+mSpZu6eNo+cevQU13CH8w/zJqC8UEsKPoL7yY56RMEUv297ZDnpZnggCksFEKGMBmfxm88Ly+cBtv0Gzb00vZ3s+1TbU0NmS7Aavr7sYOPqKfcptVAzP6guMbmS/xtOl8Nr8CeZeN+GHxGxsd7Xog+cfq5NEa7AMLxfZ4EXxfIuq5+v69rR49t7GOe+8fQ3w+YODhx6gy00SCeb5lDeZ1CoQYZg9h6Nb7C</vt:lpwstr>
  </property>
  <property fmtid="{D5CDD505-2E9C-101B-9397-08002B2CF9AE}" pid="7" name="x1ye=13">
    <vt:lpwstr>mrfJzc0XXIqKcb+8X/3GN4ck/zBkDzTGHvjVwK90GFAqHv01PHstoZ/lEuRj6lA2SkcmPCynl8W0rSUag/T+H6I18IBv2vhi8dV/b6xAggDYCJmOSssk3s2jm+HjgPREC1peydAwEs+bIzOYx0cRYPkyY9aTixnqxEi6ALeFkjFRJyN7foQtakfZlaxR1eIk6C/dLLvS4bL1hFTJEwGzVvPm0RRhOxyrbIY2ohiNVXPCPzRhHu0xXBmBSoJHeap</vt:lpwstr>
  </property>
  <property fmtid="{D5CDD505-2E9C-101B-9397-08002B2CF9AE}" pid="8" name="x1ye=14">
    <vt:lpwstr>VtD92ZNDWK2FQH8ffmOaghqGEcBoQ9qw9HUV8vg/bTk3xcN6FBq/cQ8dpYpzyPZlVeyJVn5pXG477wBytJByWIe/BHqIQN4PuacoINJ0WE4Jlfh3mA4guEEK8Sx64yDKTGcPmEdkYYChgpcFwZh2iKr6Pst49j974Cf0BhEmv1vKYXV1Kpe8mEJDOZ+BpQuXl9bFf+Y4VL7OQ/VBX+dofUOah9g5Iw1ViPd5CNGCPQTAFiVK7mtS/SRV+BeMwFS</vt:lpwstr>
  </property>
  <property fmtid="{D5CDD505-2E9C-101B-9397-08002B2CF9AE}" pid="9" name="x1ye=15">
    <vt:lpwstr>U8t4lzwrWRbE45vLW6W3jbZwFA7QLGNCfZvQdAdfHvKG3lam20JVTej7laiPmY6Vnic8gaKiTyRxlXK1y737JnW8v+WTc07X4rt2cJg2ggtsnLQygUXsisf5nH5YbsqP5X4xI8BmeFW93eWNTNCMgkbm0YFXJuXKPva0CT4mRHkPkAsC9CfRA8rhe10NBV135/rnSXy/NBk7KuL8c8QJhWP/riUfQlV3hA+ZaVIqxlLbYnWLP7Il3KDT/D9okHA</vt:lpwstr>
  </property>
  <property fmtid="{D5CDD505-2E9C-101B-9397-08002B2CF9AE}" pid="10" name="x1ye=16">
    <vt:lpwstr>5nzgJzwus2tKW/D+bvn5S4dDq3pGB3JcZA7Huv9kiVTB4XK9alPIA88vMCm2mDe2jF+pJTa/zDfc30bvuSDmeFbYYzJjD/G0ouUt3fq70UDRNWglwweuHUon/LdMRvDbF4AiZAl/WFVasKLjItncOL0Zxi7i7MK3SOl8/tLlmzi+87dQYkhIGCezOgab9ZofsrP2W3AkqDebGHAQVaZ/SExG7LTWRiuDMoqJrLGW8iEgQH5TvlAQ7xL8Tfv2AqB</vt:lpwstr>
  </property>
  <property fmtid="{D5CDD505-2E9C-101B-9397-08002B2CF9AE}" pid="11" name="x1ye=17">
    <vt:lpwstr>QhNIOx4IP/VnE4qBzu9DDj+tVjjGBimuNQFh+uftCHcYkAQSMwZl+ocXih1CTlChGyNCHXyfsdJ7IX7X/QnWWHUWbYkHtb/26u7pCpuCM6m6izrBd0B9L0Iyx/okYGv5OVfKGRk3+/NqFPcaWblZcv+Tls6InFUCdpY5vdl7667QimGvTeMUi3qV+4XkU8mLNeX5Yh/K2mBPhBj7kHl7RQu2g0ljqMOflxkNSj9/uKJbLKsZRqicoJNFS1T/3gA</vt:lpwstr>
  </property>
  <property fmtid="{D5CDD505-2E9C-101B-9397-08002B2CF9AE}" pid="12" name="x1ye=18">
    <vt:lpwstr>qs0k0LlbH1oVtcNe/7l69wueazai71YoXFQcCxWLJVdmdBSoLe9uSwNfHG+eiAr3Hvd37l+isDyd7/kF3S0q/vDofB0kxuve9vONqmUUKkv3nyfWUO2O92mGj+6iDMh83HRkaAutivKPtY4342R/WP60Bd2vqRRIj1EjsXBFYwAZG37NrW/FnTD3lUENozLMQkAbsrlX1+E22K125pWhPQqW55AfW1xuzKOcGS0r5YH745CKGNRF+E/mhBaKQ9S</vt:lpwstr>
  </property>
  <property fmtid="{D5CDD505-2E9C-101B-9397-08002B2CF9AE}" pid="13" name="x1ye=19">
    <vt:lpwstr>08IOWRV9+FzxSovmJ5cbUkIM4+Jyeoof+ql2X7ZSc64kkm/NnM50gTQmyn2QYiCoeBjvTHh6/YANa1jEVrllRi3blMnXuYlk7rOdE5kqMvALbrY+ylM3396W5YVfvDKPpNYzdRKRYa1i8gpKkcv1+9yYAvFxhSnvzSzNP/RAhwFZWsNeI9QtF28Q75QrJzrW+97kFhJKZSaDbIZEJwW5C4oP4kZ88lexmO2L+6QYs4izA7nv7qT66E2ESV53Obv</vt:lpwstr>
  </property>
  <property fmtid="{D5CDD505-2E9C-101B-9397-08002B2CF9AE}" pid="14" name="x1ye=2">
    <vt:lpwstr>vz9qD2ltmisTI6FDcQ5O2LoAPLR6N61jRNVr8Cs2CVi7HEH0P0f+TY39dnD64t6zFs1asNo4jKKROMfR8O+2NzWQeCYklDj9vmlNO9MFaVa0fjBbSypKuHCDCEE6QAmiY2zQP+LtMNSR3plLd14Q0NXaZjFPQpbKC9NWIpFoejA0wPWTCv9vSyB4I6P7aUAIv4dyHbYLHTfn+OqlEdkbRsw2hY4xOOarv9h8RvXw5at25qYXoMLGaHI8zfkP++d</vt:lpwstr>
  </property>
  <property fmtid="{D5CDD505-2E9C-101B-9397-08002B2CF9AE}" pid="15" name="x1ye=20">
    <vt:lpwstr>DkJGgzoPWlznJiihSitZWKIQ3toK+FPLIBrWpNVLIPd5yKbA50Ljta5swVrRfP3lb0L54++Ff7psnMxVzQVOFn87yLhOjRFMQQ5WUzqMkgeRy2af/jnTKw3n7uJtTzB2W2Kou5TSvaLgMYGHnxq/13QSrBCU6DyZSlt2/Vr2hQTnEjRQY40XS5FDbQ09z9FdbQcY0+AlgNzCxAmSL58Mw2Fsp7pr8Bal+d3LD7JXLCo/4mEZ/a9IaPRhMhLuaiH</vt:lpwstr>
  </property>
  <property fmtid="{D5CDD505-2E9C-101B-9397-08002B2CF9AE}" pid="16" name="x1ye=21">
    <vt:lpwstr>+W5ZxiYfRufGIm3PuyYVJrORaNIhar1p7DP+wm7V/umplPoCq4C7dMfEQ3MEW/gLOH142OovZ6WAJIouYRYdx+YwqJnI5EhrAHwruR2F1EnHD+WZCWijQlkrFIV1mfpx9oyi+7V23y3Lmt6mhkPXV6vWLccXhsD+HGuBlmQibpn3RRJOvA6oMPm2BlZGgbpxSJNH2Q25JZ0c+crjqN7wMmxjgREsB+LheEeCuNIMZw7y0AG5VuCZDHY7THvuq5L</vt:lpwstr>
  </property>
  <property fmtid="{D5CDD505-2E9C-101B-9397-08002B2CF9AE}" pid="17" name="x1ye=22">
    <vt:lpwstr>6OQZPVxBjJ0fG8KE0WiLB3WhOfBLWM7BSNphTn/VduKOmDQ7XW4rN104n53VxbIQyvgGP/cvLnhM+8ba2d+86E4k5QYQO1QnWnGn8ciqmZnadP9czvNBkO93cud0Uyi6vzUKpzNe2hfuVXfeAksqcZhZs/+nP9ITkU8FHNo1UFC+Iawx4eFqWeXcxgxva5AWfOKUX7gFdFS8QJAj9Kw8p9blzgIgc87FPKOEmgJAgaPs/5AarjVyinfCzQumqrQ</vt:lpwstr>
  </property>
  <property fmtid="{D5CDD505-2E9C-101B-9397-08002B2CF9AE}" pid="18" name="x1ye=23">
    <vt:lpwstr>/wdd6S0gcQjAIwjTqJP/kFRdJnDd6qysW3PGROj0PiUAsjEb18/kvHkPgEYG80NlDbaNxQQjqsI6o02dx4BJCsaeU/DkRXE+3fpb6mRmHd7wrbfaGIk8RCmcOUxvCI9CKw2HULOCYm+YNGzZXcR78Nmxny1B/WgM+kF3c9qCvWA6t8WNyBu3E1+8CEHiAMU66wp7D71J2D81CKAZmFIm/xRE6frbsOC5IY52IhvHCQTbcb/WRwpkly/AgpOoPjb</vt:lpwstr>
  </property>
  <property fmtid="{D5CDD505-2E9C-101B-9397-08002B2CF9AE}" pid="19" name="x1ye=24">
    <vt:lpwstr>rLHfqQE0z+nBQXD8JIgRHib7+hKqJAwMN/oQjgCj/aWDSVzSTsCg/7Pvg2MU9nHe3avirkF7EIXEA5TMSvvlNeHWY8C8BmDAuenLRwi483qcRFn9QS1Tw7jSn7RHZLpbhlbrYz53Ujz/Wuy595n04Hm7FnOE3wtFA94lrS6+42PRGZ1d2WC9qYcQxk0G/TEDryndVkd/qRCxlbTaf44VdtJVIiJBMjkiow9hua4DSJ9DnhCCMZt6GdsiQ4w2poY</vt:lpwstr>
  </property>
  <property fmtid="{D5CDD505-2E9C-101B-9397-08002B2CF9AE}" pid="20" name="x1ye=25">
    <vt:lpwstr>1sABUSa8913nGTOSSjMA3rmrz4PYJpIPMcs+GL1TJoca5bzzcV++jo5tbFgiK/cXPGKGTi6wDJsvDilGKOfXmbMKmEHQTLKE/fFgXLFPfBYC83laQhmOqpoWMtg5n5GHZ7JEXCdu1VcAojmSfET/kqO/yJAOVA1k+VlTNEqPHmj/r3EDtlCu8v6QKfhM5Atr7R9jym72HAMBwMZtr1KKY5cMNybAKBpg3pwdxOWN/QwMcrgp8SUwAwAVhxJ/ugj</vt:lpwstr>
  </property>
  <property fmtid="{D5CDD505-2E9C-101B-9397-08002B2CF9AE}" pid="21" name="x1ye=26">
    <vt:lpwstr>TbrWF0dVlBxyPztfqvLv31Zf80XDb8CrXxEwG+cuzWXIc5mhxtNsABRXWWqBXWj9Q3TOOyHFS5mKF1t68hvPEZhGwKGWv5ukWl2Wj4GrsQDoQ1E3goG5SNv7KFJXiqLOCSHZqlF+ygc3T9E144utai3VB26F+xLeBLzajRYD1LlWusiJbyPInlQv8A7lDEjHZQUHfFewikI3aqGtWyq1oV+n1WFx3f1CxWJNTNJXOleiTfLXzDFh0/ODGZAig8v</vt:lpwstr>
  </property>
  <property fmtid="{D5CDD505-2E9C-101B-9397-08002B2CF9AE}" pid="22" name="x1ye=27">
    <vt:lpwstr>IlqKOmLJal2O3JFSIF6qgXY2PjAJjr96aND02SoT3m7RlahBwyTx+xppsp/6KXdw88XZ8eZ6fCwnGjL9aROkvhANkRzdBkRRY12RYzStt9jyJdSyREGhX9pspBM5oVIeFr+HyIWgZiIxHJqwQTKzI9gTCzTKJ8hsgN+3BW1HWk8SV1VpET+/QVXzZ4JhR9XRrhx1OPEEV9MMcQjsZKsl8ikgDDFvkIsG+8WDd4D8arOkdICiWCBoSOgmkZPMK7j</vt:lpwstr>
  </property>
  <property fmtid="{D5CDD505-2E9C-101B-9397-08002B2CF9AE}" pid="23" name="x1ye=28">
    <vt:lpwstr>DFYPyvj5S6pDGRZcWYAl9Tdc+GPFt9vKthH6Fsonsmh/KtYNxPy1c8kc4BF1bj8YJyFFN1jUD8cqw+3kC4kqYRKUbp2vH3IuPalCBndqvBQhx2LMaK/ROvPKDcr60b0b6aMmij9g6wGpgai0qfA3lgF1bbYBRsOtfs5Z6wWqpnERTtxzY6ODBSHqzPW1kehVemQQruxk/kkAlHxVzI1jrgFdtzVjkmHLJMyhyNlEobMB0xHmtNNNwG5yCaV2Sf6</vt:lpwstr>
  </property>
  <property fmtid="{D5CDD505-2E9C-101B-9397-08002B2CF9AE}" pid="24" name="x1ye=29">
    <vt:lpwstr>ENPgtkKLqzSe8YHwZa0/Ea5kbUZVJZOcZYi3tYQWR6Sas6qHLybgOm0B2a/qHf3U7uoRf9Edba8v0Ba5HeTyP0xOaYnVnyZL/NF9PKEyGG/B0S0LnUmdEi93k9Oc2KZqlfucr33svKWaaHPnlPRbnTGSRyIIqOiWMqd50MMHqkL5R7pmc9ApR+VBndeKL8/z8oK7G++cK3GToTuovFXQtNEopl7gDS1OVAnEHZdJHG3NhSCeOCHXb5eKwH2LiEF</vt:lpwstr>
  </property>
  <property fmtid="{D5CDD505-2E9C-101B-9397-08002B2CF9AE}" pid="25" name="x1ye=3">
    <vt:lpwstr>Fi3VH1nRKn4Ffs1JLs6usiG/ASBAcrvQCGiv0wqQH6d/masTu1rzCbuuOIWNa4gkZh2q28ohhgL0WNw638VWBc0qifpx4JNO2d2WomUQoUgKMq/Ky52ISaHecLCCbW9wpLcPhfkJGCEjrHFS1+99u+sYjEqxqu/8M3rSXiFIdmpAti6Y7afHKrU0nUlN1KE+Tn/3ki3gRPDWkzRUrH5pR4NcxbwpDKqO0ShY0iuLdawVhIBZWv920izVWqsmbm9</vt:lpwstr>
  </property>
  <property fmtid="{D5CDD505-2E9C-101B-9397-08002B2CF9AE}" pid="26" name="x1ye=30">
    <vt:lpwstr>0gfFLWN2kzlofn+WBRV0BbCWXT3Uhz7AYX0cRpEREuMrIIBxs47Pa/DU6SCtk8FNbzXbVZIIrBRlJ9t0EgrlndqDO/1rIeAYu66INOwCtKg6DzKSfObctO70E1c/8bRERzvTsULQYGxWzmtjw6xPhrz8i0AJPFsdfUl1avy0hJiFX6vXibgNoiTqkj9Ec5/7gVV7xOqoXv1zc13pHTFcT8u8n0jcG1u5LQpWTq6Nsz8gJ/QQWBxPS6wjiKdfAX1</vt:lpwstr>
  </property>
  <property fmtid="{D5CDD505-2E9C-101B-9397-08002B2CF9AE}" pid="27" name="x1ye=31">
    <vt:lpwstr>WwED+7yAMo8Ng+sVfuofmr/+34JewJ22IuoIHhAUYs7lpbaIft464Y5DwxXkutjbFXfaGZ/gFrLsV/gJw9h3Oii9AP21eMq/l/D/NWDnN2BkmNNaIrgMUtrU5dI3ds6VLbmMMB4uYwuwMAS823yb3mJn3JxisX78qBxLgx921xzQcNy5Y6gXKu5IMiue+O2Fe2l5n1Fk6UPTAYJfWbDI2TY4F95eDe0W86b0RooaEluCvSTVi4A/qGun04VZtHR</vt:lpwstr>
  </property>
  <property fmtid="{D5CDD505-2E9C-101B-9397-08002B2CF9AE}" pid="28" name="x1ye=32">
    <vt:lpwstr>RQTHBz2/yElJD32fFjRbPNG0P2/JStyE/8RLZ6dGG0vw25y0fJLc0z1ENiwIClEGxh/MSzPCHrP4i4YvsI3RtX5iYD2w3EXQAcBltW5cAlN2ewv8lZnJeOwF785/srHvqUtA33TUEyJUEpX96bctj/ljEZOlLVA3ZpmGMqPwUpqHFiqUVVlcQNG7CTW1eiq3Kmh9BoUIMgwk8y/KRI1md2ucka3dv6S4tG71FOoYMgzjMWvEn2T+O9SzetiZn14</vt:lpwstr>
  </property>
  <property fmtid="{D5CDD505-2E9C-101B-9397-08002B2CF9AE}" pid="29" name="x1ye=33">
    <vt:lpwstr>exM6WEff7MUqsCxtZA5hZnet68zf6e5PS/XsiHutzCVy3AkAZuXg1kQLbQ9Poc8jojz4ANIrKH5obd7DFFWPoh/+yeoJEM6hVIISTMq13eVd1IJQ6bnAuV8G16cFsyc36oRGeyewj6xkGaBnT13xrDXklRA/aE9+VQkTrGhMJcRWsPTN5VUbr4AKDgrEuNRRX0eevf0tH6HP99ziBc0LHQXPRln5/xgDXepiKV+o4ICc0bofSyoczI3/aUrPtv7</vt:lpwstr>
  </property>
  <property fmtid="{D5CDD505-2E9C-101B-9397-08002B2CF9AE}" pid="30" name="x1ye=34">
    <vt:lpwstr>4Y9OYFgGO5GyE08w0ZmZFhA50Id6jVotC+4zpuZTIPTOlEK5rva7vKGK2mmY2b7e2NoO8KMSYbyr5R0/T5MDN0plp2lZTB1New6oTZz7UR6fwBk40xg11zBQu6/gxmeKAzNzVetQvZtHMooePOv4YvzdwjgfLyGijszo5emBxrSDAcUe0sLKA5il6aY+B3SGiLd/BixMuxgVwVI1lfcqLWHn4MNRR4rHre/QlWL3/GoT9N9lTDAQB5+/Vvt4zRn</vt:lpwstr>
  </property>
  <property fmtid="{D5CDD505-2E9C-101B-9397-08002B2CF9AE}" pid="31" name="x1ye=35">
    <vt:lpwstr>92k17jGKd3bZNf0sZuTeMnnDIYwnTa9GFqeWSxxClhZEcA6STekmDFpK7/KCBA8fobTmQ5AEr4DiSdo3C+P6eYSsJLzfL/0hQ+R9UWZFRWmNyIDfeD+KyWC1rnXxo9jLoDSXTEfSbYOLPaMzehEggDjLzeBGtsgrYEKglQiOTF9Dr5IA1ailB30Le5koopXhhIWc3xdyDhLEH8fU0n/lKIcKbtIb6ttzn5ibqa+7HXeLAgBrMMtb5RfsMYT2ypF</vt:lpwstr>
  </property>
  <property fmtid="{D5CDD505-2E9C-101B-9397-08002B2CF9AE}" pid="32" name="x1ye=36">
    <vt:lpwstr>q7i9wdrl/rDDY4g31K70Ert2xBQXa54kyleBUw1VGTRe9oKzYsn1wEQau+DtpgFCO1pbhdvVdIH1r+PIRTAlr2D+DsaOIn4u5vRV2C5vd+e1eDHOPSqMhgezfY9gpXa206q6TA4qhllzYqRQKSNJ7DzEkT9bOiXHH5onuwpilh2XwgVnsFGh13p1Ley2hvjNhW523VK7clDv+IuZt0RUKQ8Kn91QRzmXJfKvT4UEhlPwl6bV37w5S0MFn5K64/6</vt:lpwstr>
  </property>
  <property fmtid="{D5CDD505-2E9C-101B-9397-08002B2CF9AE}" pid="33" name="x1ye=37">
    <vt:lpwstr>Ivam+j7rtnZVTllby5WXjW5jkNSKNVGThDKMIezle39EJZz7Mdl0zrM8WexFGckDgvz9L/jv6OJXswGxfSWifgwLhovk00jE09/yUBOog4Kah2VuW3u3D5Ah1ZY70dH5wNhamDIjmPvQ1HDd+sqWEXc72A3hzZUkUCF6EJth0YgKv2RG8wY7eISDT4TsU2UpRZQA5uXs2zbi0QRhwtbYny0CqDe8GRuqkaEc98gdKySTgQaat1YyGyJ5qussWbv</vt:lpwstr>
  </property>
  <property fmtid="{D5CDD505-2E9C-101B-9397-08002B2CF9AE}" pid="34" name="x1ye=38">
    <vt:lpwstr>J3hR9r1tns3Z3/gWCMa4I0i4RcXKHehGg92Umdlfqr257doHy1n78Y2eB6cvT+6dFsk/nlvYbscJOjKWdpGl4Vw3zHP+U0Zh6sDa00IOTR1dxfEDqETbXJL1QER2cCGOtMT7cWb4F/WPKXwnZEP2v4vWQp+fojuZQRwva2X0PizXJtL+1wgI/UYSqMGjGFtllZ+P04Wky8vbHR0BBLK5qnM4VUDnBdGTauGGKZdP/YZLtc7Cvxhc7yC7/4p9RO/</vt:lpwstr>
  </property>
  <property fmtid="{D5CDD505-2E9C-101B-9397-08002B2CF9AE}" pid="35" name="x1ye=39">
    <vt:lpwstr>tTIvqFR1TUA88xA8HekYR+0QjgwyW534a16wvkAJ7PuIilVEZe3EICDv5zlBqTejHve4A3p1tK/LnqKKjWQaD+89Bye3TYWyQaZPOJMf6wHFXDlh7bxJ9cLSWsElCCD74zS3YpQUDzg4I6HnEF/xdTzCKhdcTZqiKZjlpEUB1AG1d5f64SxWAQbeBB8Y0NMMI2XQtONKKf2QmOS6E+3NwUBFuEX+B2LtX2bPkDJmGOh/CkFz8Ubu6m0MKplcZjk</vt:lpwstr>
  </property>
  <property fmtid="{D5CDD505-2E9C-101B-9397-08002B2CF9AE}" pid="36" name="x1ye=4">
    <vt:lpwstr>CFgIivj4+p7F8bwGZfbkN979cEALmhr64AAhHLnA2XbLeEuTUt1E/wyRpHl/46VoJUzdZ48/vrra7FpUqWnH/KRvrbZgFiIpcaTUopDpZwQRYB9/JZxjY2QwmsIIyvSunpVTqk10J1pU9k3ckSIkqIZMK9f5jtTuv5ROjilTbKDYeBfdWk4g6xH2hBHgL/KT4ADr2Vqvt8ph4nWeg4FgIJsAOS4B2Dwa3hA9bBdsSvAQXUQfRIdiGSist09L2pt</vt:lpwstr>
  </property>
  <property fmtid="{D5CDD505-2E9C-101B-9397-08002B2CF9AE}" pid="37" name="x1ye=40">
    <vt:lpwstr>j7AONTSQtvQywPpZjpVRBK3tChBPVoUHOqqHmQJ2V+s81Z/l7runNCy2n4sRxjUOfjfzp6ZP7uWBJStjtedSzzNjFTPQRpbrRdA/MIEHS7xmaHY2Wxxe/IbXbeP9gwSZa0P2vzqhZjSW/mrznK8/BPzWKuDH1PqV3mgghlishqV/nZAv1UFPw8e82GI8si+I/qujoz9r4xjEjKipFGBp+mEn8wWLJ3oetCcIOJVwY8Gz26iJGwvnNKl3P5Y8UNC</vt:lpwstr>
  </property>
  <property fmtid="{D5CDD505-2E9C-101B-9397-08002B2CF9AE}" pid="38" name="x1ye=41">
    <vt:lpwstr>NKE4kXX5Gme7xw9EnNl7peGO+QbJ4lpOiR2t54W0HX/NYAAsewkNvAIyzTwQn+QKVNjOj7Q164Z4GPVoR2HonzN+wqEvnEpmHm2OdAVILt8Bm7MkM8B16nQdJefo2udei5OlCmgTCHh6kUn9K1h6BLK8JI2Egw+e56vdNOF2iIqJN50o7sR7f++BYtIDPsgRYs9K5xbasAFzIeMLAyno1B4K9UTLBYlP7wtYv59qwrKdtrkCviEQLrf7twKWiWn</vt:lpwstr>
  </property>
  <property fmtid="{D5CDD505-2E9C-101B-9397-08002B2CF9AE}" pid="39" name="x1ye=42">
    <vt:lpwstr>PBq+ur9Hd6oTL9QiPi/Q6V7zszGXqM+ln9Mq7mDW8V3aJNjo9TXn/5pWfqtfuiFDWwxZRYWm4muF6kEtzfjNjOFQ1N7gOnxy2GCWGvogB50k0tiA2ox9Wd+slQksqP+9xQAicunFQXEJcyUEquZOp1/iCjkv/B2IbYqWddxN//u8EvG5nO27az1L4K5QzAmwXssazPFNrD5+soX1aADEsC6UqQnmn85PzwJSn/r3H/5CVa3ZOF7Pgpz/ps/MuN3</vt:lpwstr>
  </property>
  <property fmtid="{D5CDD505-2E9C-101B-9397-08002B2CF9AE}" pid="40" name="x1ye=43">
    <vt:lpwstr>EUjbHNtkVIe+JitbuTHfhmICiRucacVnSGPCsoRYCH9xyUjlCXfnMnvgQr6gx+JKlnglPwFkP3nryOpmZfEsz0eNEB5K1SIZkcMRZ1a+Wg9Th6CwACg4yDP76jX0E5W0wKKlVr1k3zZmKmj6C2Gblppxv6QTZL7NSmFMGZIDLdpD/trd28G0tJ8PuDYb2PR9xXEdkhfF4Zfqqi+kOjOfxoESd/noSIJeCD5LdU23tYrNjwrmnyg846ZibGsBRoY</vt:lpwstr>
  </property>
  <property fmtid="{D5CDD505-2E9C-101B-9397-08002B2CF9AE}" pid="41" name="x1ye=44">
    <vt:lpwstr>jw7pLmuGPWDWplfjDp6RyRJt/dbe3iU2Al79Y2gpP6LVTzW19vuDNpSfA3BFWRoZrWSOFYdjniwyQnkstXJN35+fJq/nYv+Ac5cL+3WagpkEkOO85u/h4cgX6LpiJl5FJOXv4LZWNWLg7CkeXIqYBmrzXegIBkZ/yumCJbMGeZXvigkaVkndsxYw/tlJkXBnP5tvtqmT4oeeYR//vvbbR/HEeXyZ+E3ia0YTnQd6LU53Q8BcAyTLh+UKOHWMLoB</vt:lpwstr>
  </property>
  <property fmtid="{D5CDD505-2E9C-101B-9397-08002B2CF9AE}" pid="42" name="x1ye=45">
    <vt:lpwstr>4enHQtFcVGOvsgker5mJAOfvWlSNmS/rvxViwgjoMl+uWFnVRaUkAS9Tf52khyg7mrINuUajtn4582NSzE3kRMTl/dDD/BWTYHA1KvcT+IpvIye6tOr84e+fQ4RwF9CjhCjNEWU2kD8wX70mN4kKfkM8D+jMnB9ah1QYd3nqlJZ00t9Z1nvISBb6nqQnY8vuF0LsUuHic0ZA7UyGj3swpolc+6UyN0CyKSwMS4ZaWcr7jTa8fZM+FiLSpRPBLcs</vt:lpwstr>
  </property>
  <property fmtid="{D5CDD505-2E9C-101B-9397-08002B2CF9AE}" pid="43" name="x1ye=46">
    <vt:lpwstr>517mNen3eIui5uA1y33uj8/g4Wgw1I0w7YhGlPxCOUYpBDLl21i4hNKtURh9NJhLrY4cw2+nFKYg37nzT9mO0QPjv0F3VEiGVnze4XetEP2HkDm8yWdgiVtIXqVCc7KDLd0rM7R7tKSw/rtQagVVbSpHK+h/puV1l/i6L5SrBVX3SDcwQ37lP9kj+RajtKBL1qaTjKYinJ4nscqoK2+4jdtmrWb8QgVpIoCnlpMZC9R6zPGTHBPFFxzP/ePrmci</vt:lpwstr>
  </property>
  <property fmtid="{D5CDD505-2E9C-101B-9397-08002B2CF9AE}" pid="44" name="x1ye=47">
    <vt:lpwstr>1ItpQbA7d6iIzC/IDxFobGRZGAqyonY5BEJUQeScSXLSXGNvxHu1ScjNGutpB9JkwedakL/q+s7ngERpWRLzKZgX6O0+lPDU050alXxeFj/0qTh4rchIFtyhvy5+gEPJ2S6LdS71bBgDD+rPYsMT7aaN5Ux5XDf63wrYJN6lX1cOnJx0Ah0gkIQsJGdhnRHfm2Jr8dhhW8/sUtSZjninX9SFSnrFBfTUlCMsUNzBRc8qDVomvdicsbUKaSNKwdv</vt:lpwstr>
  </property>
  <property fmtid="{D5CDD505-2E9C-101B-9397-08002B2CF9AE}" pid="45" name="x1ye=48">
    <vt:lpwstr>+TNYmoGVYij3+f0raF1WsokhVRr4QwQLDz3q73wyI4+KbgZcozLrwQlc6RPdK9Wxv6BtOJWKi0EiKumjNj6I/vi94eoC/gk8wP0kuKxj7eJzgD+S3/KOzux7JA9ccVHLJQlvz9ijdTM52qPdfazn6O3+FBb+s2sbYVJ2qiTjItM0/pHDXhP8siwk+/wp8YrvdVhFeXWElgF0F05jTMu3oC2H3LMIsv+T1R/taK24imdJfpIUJm8DgTrbTHULq39</vt:lpwstr>
  </property>
  <property fmtid="{D5CDD505-2E9C-101B-9397-08002B2CF9AE}" pid="46" name="x1ye=49">
    <vt:lpwstr>Q+ZHt4hUvHZEbApxs67U1K5H7tpnPZmIjo9Gb0HclvwgIhXEO/WwrOQar6/j3Fn84ixIXvWRBYc7HGNX7+v5azZABYEkgucUvdSxSQoNFkE786Buk+EE157iJ8HdCkdgORFhfOXFb+rNGN49BZtGG8mQjjy6FyG+4hxnRzpHtUAeZ1BCkz+e3tiW0XMJus9LUEDM3/PGMWXAl0yUY+YIIYVA6np7ZU4NuR/84vnJjkzNICJlstW/v8PV+p8BgZi</vt:lpwstr>
  </property>
  <property fmtid="{D5CDD505-2E9C-101B-9397-08002B2CF9AE}" pid="47" name="x1ye=5">
    <vt:lpwstr>ZK2jiszoYnk5uYXRYSXw9bf0s0av22y4k8IhoMmtnzoG/7aR35LmnIVv+aNVzLQAu9TP88patIE/c7DV5K+btNhXerSpB2l+4LjQsgHByx+MOY+ugq08RXY87hu63qrCP6oU25zYsj4AuUO/Bi3btxPd84YWgYgqLS8nAlLq9xrTs3jEX2c6vcdfGB1pMfFigBkCUsnnI6pPCaKofjn3iZ++O9JPTl0q1l4t80zdK5/fFdQPKrWzKLA+QgYHMhN</vt:lpwstr>
  </property>
  <property fmtid="{D5CDD505-2E9C-101B-9397-08002B2CF9AE}" pid="48" name="x1ye=50">
    <vt:lpwstr>GOdQPkHB8NmbVHyq8OsXy/MSe+S/tSu4+K8a4PA2yXvmO+8XzC4Af8sMxd9kupBC2jVnr5chqfB0u5OgGf9ZCXg81wFcQcQe5nmYunDI2JGcOjpwtUGDMn86707psR39j83ap1nL3KQx1pVk0th6di1bxGkTMjuX8c46LLX2K+bIoFsSRMJxa2gn8AwQ6GkgbVUZ83apRZYbd+2HMfmtgZeHgxzG/wD7/ibkwOMvhD9lJTX9J1BYKltaRnOhFHS</vt:lpwstr>
  </property>
  <property fmtid="{D5CDD505-2E9C-101B-9397-08002B2CF9AE}" pid="49" name="x1ye=51">
    <vt:lpwstr>SHLg7nWwsIxUXicXaBU2xJ7l23mfn5i/eHi6tkXsgtIjxqaCIb91XXyrFTbwoLvt46NflNVsZ+h7cXtr8fQNqGu2tJ5vUnibwm/4zTpw2FjWydknZfc4bMR2SqmDsHIvaITl+oIcavcCpnHgQWoVpcdCMH5sryWN8k4BD7vpRzoNjIVUP9M62sQZKbMxoX2VHVgRArlx8ZuwOTYGW/jSv8jQm3KKchkkG6mQVxfcq1qijDXR5wwoixM4NJPzoEi</vt:lpwstr>
  </property>
  <property fmtid="{D5CDD505-2E9C-101B-9397-08002B2CF9AE}" pid="50" name="x1ye=52">
    <vt:lpwstr>ayb76PvogKBID2yNqQ5h6K2GmboDcCd9ChGLEhxzfowr9G3g78bmZIQx8j/TCJNq/QD0L4N8W3exUQqeDBCVtEAaEh955wvMJkDuxVHmEwdoP+NVoiFL2jtYHyYD3UNYUJHylHPX0S+jv9EmTTbsfbFLLTw3MzOire9QqPW1gyi3tuP2t7/yiNm/7IXhJQM2vGGopwgW04mSgzKys0ya1lMJCNlPTrM1PTt9Rp2gP7RbqcujdppxMXVFf8ScvcF</vt:lpwstr>
  </property>
  <property fmtid="{D5CDD505-2E9C-101B-9397-08002B2CF9AE}" pid="51" name="x1ye=53">
    <vt:lpwstr>EUToSf558lua2qO7NN4ABOs/n3C08x99f0/A+mIH48VRK6KU/kQb7s3pkzT3wQw5deR5GJSorqxvsefSdn7AChHFMdtrSvjVe/L+fq6vhHr3bH6JBBUePYvXFQuO0idL97Y3Tfc9NfdB+8RMN5AzAQ3sFhtBfI4ie++cWC30wxLWlyLSufah/BAkunonMyLlxAjdAh8vSmexuzDoHNsjcuiCbAvVaPw+0jED8ewhZ25L0fQh+mKNlEAQD7EMr6g</vt:lpwstr>
  </property>
  <property fmtid="{D5CDD505-2E9C-101B-9397-08002B2CF9AE}" pid="52" name="x1ye=54">
    <vt:lpwstr>X8K6ZBkaCVNu5yNwjLqMYxVnpez0FuchHL/PMERSnbSM5vvMTbFynvfByT7lpNb//DoPqOzoL05aAkg1K8iittyUzKihKZ5DPOHXxk3Bpxl64N/zpo2oQpvbHandg0kO+J16AV+lUnPSY2afKRwXLZjIvIL1hesHabLRvO0IkeJ0AsbVRYEOG5K/TEXZ8onr3h8+vZyozIcxxNCzv10EJH5zhMy9tdBvbShsBFlzZ6R51TMiVrGVGJvrbi86NAs</vt:lpwstr>
  </property>
  <property fmtid="{D5CDD505-2E9C-101B-9397-08002B2CF9AE}" pid="53" name="x1ye=55">
    <vt:lpwstr>ZV0221q7DrejPTqMGKtcXu2KigzTY+Q5nXSgxrshSCSompKieOpUZWKdRvgCWcmllRDZ+6zP7lhmkt53zTkiBrhUcTBl2bu45EVS3nDu3UXbwG5f0aycb8NYxtSlEhEkyHbLamLmI4A+Rv7hSqZ9krwqfrBqZF/A7LiN986ruwsOdbeBpEmLSI/ENbgyDlcx09fX0L++/tZOeqznHvfS8NEAdpTujJjFsSyBnNlqO7MGHEvsczTuR0UdmYhGEYk</vt:lpwstr>
  </property>
  <property fmtid="{D5CDD505-2E9C-101B-9397-08002B2CF9AE}" pid="54" name="x1ye=56">
    <vt:lpwstr>nuYjTxuAjNi+9zRaDhShddJhmD8lwKIPOnrxw9EsbUtVRYfaW9vkpS9g/gtz9jKZl0ADCUYVB5Pub0zS+yp53Q4s1UN8OP1RGBgCc0j5pIy2rJzw7UUUUS5C2t+RfVCSEMhacccDyw0jY1A5quSopzCYesJpmJhN2Klxbkw0e9zskYFlOKtkAszMlyTppoUpEqFp/MUL5RpYe3UxiOFMz7bgUPnLuR4bem42HVXEMtTT9SfJ9sfdMNeBvhVl8Bn</vt:lpwstr>
  </property>
  <property fmtid="{D5CDD505-2E9C-101B-9397-08002B2CF9AE}" pid="55" name="x1ye=57">
    <vt:lpwstr>qIM0lStZJxnE2SfeunF7ch4EKa8SQTn8B/hdngWGVVHpFxCdf/jrSlKjGkkcM/NmSGlxLvxWpbezvON+mnZf0L2703PJkhhDIbDuBmR3poE4CDMdb5AX1Wj8YevqsFg9KBTzO6u9WneaHUKNE6CoIJ9rIPwqgDz4Jx64TG4AO7hLwu+jn4t4VxmkmYDw99Yn3d5OFev+tPFLFRrnoNngsGpRnizVxr5TGqXMvVqWqspOZJMzi4m/H+GOhsPqQGd</vt:lpwstr>
  </property>
  <property fmtid="{D5CDD505-2E9C-101B-9397-08002B2CF9AE}" pid="56" name="x1ye=58">
    <vt:lpwstr>VZSfCvYUYK4VqH4jrjzmG7SqRBP8dB+3bpHt9+2cWnukJkkKeOPq80JaWdGHc88CizqwefYO93EHAftzcEIip54zCyHdblYINwFV2WP9ApAmat3PlG8ffwmq6Z/kRLEti+F13viTNmUn7lNHyicLsVCjbK22+4CGE8rixZ0rZlkjD9/nRE5JzyGzSQgRHY5s/EZv3+SKdz/IOK3QgTLJzO/wIP5HaY2azycBlC04/b5mFIV/agGLIvFNZr+f04E</vt:lpwstr>
  </property>
  <property fmtid="{D5CDD505-2E9C-101B-9397-08002B2CF9AE}" pid="57" name="x1ye=59">
    <vt:lpwstr>aayF2tCwqxRfcvQMGvD6X7Se9RzCdkHfan6hoikAjD5fcdTY6FTP/uSvwElhAILnmj3PrVE24fSK7SQkx/wtP4vRZklAXWgnMRjfEjMWHcQWMSl1Id9t8D8L/fsxWqks9NQeI/3gVLKkZDaN5JYPI0znnDA9vbKQDRa4JdjzZjuncNR5xh/5RM8RGURCq2rU032wx8taZ1sKZIWhEzEHX/kuF5fcqarVzFuEeCxfEW5HcdPLTJi/dfXxtaGgXVG</vt:lpwstr>
  </property>
  <property fmtid="{D5CDD505-2E9C-101B-9397-08002B2CF9AE}" pid="58" name="x1ye=6">
    <vt:lpwstr>5b2XWZs76n1ZUNGxGJzGXa4GltbKbUjpRUqPvOIz6u8DzfXywAdLgDZjZpygzIq7/ZZgC8D+Lw6gyLthYgFlmwj40l+2qI+0oM5rS3gZDCcVbQMOr87bYGoVeLmbWH4LaN8Qm8frRuLcegPz0fKVdBSaBuxG38UMFdXHM6V01ltZUVyo0i0RAD6h+NfLv2IX+JedG7ds//Quqbmm7zjfdhV4J83qsxZ7Xw7G+//YO5aRj+gsNNbi4pKoyGmh6hV</vt:lpwstr>
  </property>
  <property fmtid="{D5CDD505-2E9C-101B-9397-08002B2CF9AE}" pid="59" name="x1ye=60">
    <vt:lpwstr>uhNlyxtkzgGfzn4gmPVOSc7I6NjbPCQqHyTKpoQcnUsg7uHzju5/rQ2P6O1MZFRMeHM3gFXUrBcFg4yaBC3kwYsLp8on42iLZUU7D6BEFgoOLq71M2BeTFVSnihxNIAGIXGQbHkOlSaAStc99s1pwa5GKXyHPxcH4GizVFlJ0nDBpj8C/IgcUWUAQW/ADhLWXtJCM6GFpgOVKBvMZhE7jDtoWFBeWhnkCkcVpIIUs4rUe8penRzKVar0r6hPyaC</vt:lpwstr>
  </property>
  <property fmtid="{D5CDD505-2E9C-101B-9397-08002B2CF9AE}" pid="60" name="x1ye=61">
    <vt:lpwstr>GLRgMdrq6nGjZWNL0s9J26bIOu2gwOv/8C5rTyMrk18YD7PuRRD6/lqcLnYuA6u8ldAAm5vXXhRr8ynwf4EoV2hcBnS+dLhvqhU/agGoqCPUJBh2jzbR7KlGGJ8hvusYpWySqpZXbgUF7+aO+TWf/RgYDURNYyUcp0rTAnI2aDHhNp/2PuIbCGt1qO/SFoZlccuTIlKzrX2pGEEg5A9+7XEKsa+Ld109ipkMm4rCPtkLzNcjCHkDgwaH4bYkTx4</vt:lpwstr>
  </property>
  <property fmtid="{D5CDD505-2E9C-101B-9397-08002B2CF9AE}" pid="61" name="x1ye=62">
    <vt:lpwstr>nXdUb/607ury9RjaRh1K4YrWThWkHQ40C7qM1U+/4LzHePkwsbMFXkijxs/gi5jJoRUs82jKf+23gBokfb6A7qV66OESjVncARxSapNEAgydECwnpa3m1xAKh2Qisfuz3pSNeHAVN01Q2bYYxGFd459UemkTFBzqaFBDpRSNlzl3L80hUTOEOfHEZSVtcMwo06jWgmkIt5+kmhs33iQMYLU2GlJaBobL+9NwEv0FWIy7XP9zyNVgvM6C4bSgIoT</vt:lpwstr>
  </property>
  <property fmtid="{D5CDD505-2E9C-101B-9397-08002B2CF9AE}" pid="62" name="x1ye=63">
    <vt:lpwstr>C7dzw0G5XSjPAt2DvA173b4sYw1a0Nucyw5WUMtp7Khwt4sgqV1udYf7piYLxzjL1VkInjuu5gwcDXQjEpTZ7/z6FZrMOHnP+ZoSaXsM4zHHHkAedrzIvgUTzZY91iNBXPU+2y6IePXeG4YOqrC4RgITx+G8rHrUbE4Qox6CGqAJ2qACn7v9fGdEJmEFJ394iqV+ayNrqHdMSeYtEej/RbXGUxoFH6/W15lG7OWxP0xhOorhLWcSiiUsYaumsNw</vt:lpwstr>
  </property>
  <property fmtid="{D5CDD505-2E9C-101B-9397-08002B2CF9AE}" pid="63" name="x1ye=64">
    <vt:lpwstr>HeS3xadYYfxC30xY8LOOWKvuH/UQ/qmxKGY/Hdn6MSdREs9lXSDjMzsl9aqRMs9Nw2AjsFH1MJhkwLObZKboiTkvjJ2Cz+FpwbTq+Jg0jIh3tRbn8QF4w6GUmPuZL0+yq3UXOzCfhxVQBhjqF01RfzjdLZjB63wV0aG8uALZNfWjk5P7Jusl5x94rcvQfK5rFJBhnOuu4K8/ZVWd9HRY/R6xwSY5m6b7YGq515MyglRUyh+gU6vnudNw0p7hTBT</vt:lpwstr>
  </property>
  <property fmtid="{D5CDD505-2E9C-101B-9397-08002B2CF9AE}" pid="64" name="x1ye=65">
    <vt:lpwstr>3b7TbINvWEo3or+2uxA2afJgWvcGQtPuNxi85faH5K12CLsaBoorrkLBtLxjkb/IQg5p/++TcIGbs9xpf56/BQHb8Cz8RL0DRSxk+EbmIGuk+8WRHI7hO5OrWa72EMuSV3fO8BoQlgGBpD1EX4SzEkiNI6gZWHiU+2AvcqzaGZSLxlNbf+3s664A8uBEMgAz5rxP+PlK++MDGfpkQQpufEZQ1nO/mT4E0mfcMTcn/iH2nWu3VLm0j97WLzYxnqO</vt:lpwstr>
  </property>
  <property fmtid="{D5CDD505-2E9C-101B-9397-08002B2CF9AE}" pid="65" name="x1ye=66">
    <vt:lpwstr>o9qojDO6lPIxi6Rfjy2G7FVbTaNqY8pCHyC8Mewc5+SssfmYaJ/bmkTMz8AWZ8EQ6cwO46rzW8AHwncDIglyt/twkhhZubJUD45zkbaaFR5m+sd7c/k7JV/7//AZmoLwqMQQAA</vt:lpwstr>
  </property>
  <property fmtid="{D5CDD505-2E9C-101B-9397-08002B2CF9AE}" pid="66" name="x1ye=7">
    <vt:lpwstr>bXesDowaGpfCHSz/Fbuf8iqH+/JrEA15OVs4OxXmkz0q/KO7wxDG4WVNj54MTlzwEIpkmRSGJU8ugeOMmmCkxJYMdA9HPs+LAzEijQ7vLLf3NCXLsjHRGA9hPzNjIM04sj2KQ93RBkBhNue/sxJO6MYZnYtvlbXAzwRFvdkUSHKaf7Tu1oRb42bEAvBe+OyGyacrRlrLOBD2aaQKE0EbWwZlGpLgtEbWi8c4U0+/64226KDWI60hSmPVTQx/Uz0</vt:lpwstr>
  </property>
  <property fmtid="{D5CDD505-2E9C-101B-9397-08002B2CF9AE}" pid="67" name="x1ye=8">
    <vt:lpwstr>3X8AHwlOAqHOK7T94TvfQDzYENqowc4MSZGPmuzKQ99y/TXq4lNCXumLO/W40lXJozPhxu8ayv9+LmjwLYRTQSafsdekmvj9bigJTJ9ZSQoo0QcjwbjGmDNjqYUb5u8xSNDpKI9r+p+FNe6xjUzZXkV1k8bh9dw2y0UIfsC20AthjKk9sHiCfWN1SW9H9b+/ukMuCxpWoHfgXNljEnHmacbD82naMtbO5lGJFcA08Cxc9dZgGNdSIt8hNjIdjlk</vt:lpwstr>
  </property>
  <property fmtid="{D5CDD505-2E9C-101B-9397-08002B2CF9AE}" pid="68" name="x1ye=9">
    <vt:lpwstr>vtqxNJ2gp+l/dDcQYFJFJTjWs86HP2rTzEeSc2nykj0gQkNA1Atgmdhr22uUBmiXDYAXvsT9/Vjo8o31z3VZA5DpqXKCKTbqIiXJLMajcwhi1JgH612CVdOiU+rcQCe7+lCqmaDN8OJylkxBQ2fqn6ZCPEdNJyJUZLwQLNC4R8VdhfDfrG/vzg2/gZcyYwJJPGJs/zmF+pPUdoyhtvwVvwBaPBsMLK697l7HX99x8Z+9uEm8+Fto4XtmQK9iM1h</vt:lpwstr>
  </property>
</Properties>
</file>